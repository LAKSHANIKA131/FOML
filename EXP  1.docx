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AA411" w14:textId="1EC55A82" w:rsidR="00A9204E" w:rsidRDefault="007A7F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2DF90F" wp14:editId="0E16D725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6393180" cy="1404620"/>
                <wp:effectExtent l="0" t="0" r="2667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4DACA" w14:textId="7FF0B485" w:rsidR="007A7F55" w:rsidRDefault="007A7F55">
                            <w:pPr>
                              <w:rPr>
                                <w:sz w:val="56"/>
                                <w:szCs w:val="56"/>
                                <w:lang w:val="en-IN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  <w:lang w:val="en-IN"/>
                              </w:rPr>
                              <w:t>EXPERIMENT 1</w:t>
                            </w:r>
                          </w:p>
                          <w:p w14:paraId="4F8B9BC8" w14:textId="7F23B635" w:rsidR="007A7F55" w:rsidRPr="007A7F55" w:rsidRDefault="007A7F55" w:rsidP="007A7F55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7A7F55">
                              <w:rPr>
                                <w:sz w:val="40"/>
                                <w:szCs w:val="40"/>
                                <w:lang w:val="en-IN"/>
                              </w:rPr>
                              <w:t>A PYTHON PROGRAM TO IMPLEMENT UNIVARIATE, BIVARIATE</w:t>
                            </w: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 xml:space="preserve"> </w:t>
                            </w:r>
                            <w:r w:rsidRPr="007A7F55">
                              <w:rPr>
                                <w:sz w:val="40"/>
                                <w:szCs w:val="40"/>
                                <w:lang w:val="en-IN"/>
                              </w:rPr>
                              <w:t>AND MULTIVARIATE REGRESION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2DF9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503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">
                <v:textbox style="mso-fit-shape-to-text:t">
                  <w:txbxContent>
                    <w:p w14:paraId="3B64DACA" w14:textId="7FF0B485" w:rsidR="007A7F55" w:rsidRDefault="007A7F55">
                      <w:pPr>
                        <w:rPr>
                          <w:sz w:val="56"/>
                          <w:szCs w:val="56"/>
                          <w:lang w:val="en-IN"/>
                        </w:rPr>
                      </w:pPr>
                      <w:r>
                        <w:rPr>
                          <w:sz w:val="56"/>
                          <w:szCs w:val="56"/>
                          <w:lang w:val="en-IN"/>
                        </w:rPr>
                        <w:t>EXPERIMENT 1</w:t>
                      </w:r>
                    </w:p>
                    <w:p w14:paraId="4F8B9BC8" w14:textId="7F23B635" w:rsidR="007A7F55" w:rsidRPr="007A7F55" w:rsidRDefault="007A7F55" w:rsidP="007A7F55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7A7F55">
                        <w:rPr>
                          <w:sz w:val="40"/>
                          <w:szCs w:val="40"/>
                          <w:lang w:val="en-IN"/>
                        </w:rPr>
                        <w:t>A PYTHON PROGRAM TO IMPLEMENT UNIVARIATE, BIVARIATE</w:t>
                      </w:r>
                      <w:r>
                        <w:rPr>
                          <w:sz w:val="40"/>
                          <w:szCs w:val="40"/>
                          <w:lang w:val="en-IN"/>
                        </w:rPr>
                        <w:t xml:space="preserve"> </w:t>
                      </w:r>
                      <w:r w:rsidRPr="007A7F55">
                        <w:rPr>
                          <w:sz w:val="40"/>
                          <w:szCs w:val="40"/>
                          <w:lang w:val="en-IN"/>
                        </w:rPr>
                        <w:t>AND MULTIVARIATE REGRESION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A6835F" wp14:editId="68A1B772">
            <wp:extent cx="5943600" cy="3157220"/>
            <wp:effectExtent l="0" t="0" r="0" b="5080"/>
            <wp:docPr id="713356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56100" name="Picture 7133561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58350" wp14:editId="0C425ACA">
            <wp:extent cx="5943600" cy="3157220"/>
            <wp:effectExtent l="0" t="0" r="0" b="5080"/>
            <wp:docPr id="1622042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42361" name="Picture 1622042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94AFF" wp14:editId="344D1599">
            <wp:extent cx="5943600" cy="3157220"/>
            <wp:effectExtent l="0" t="0" r="0" b="5080"/>
            <wp:docPr id="380846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6883" name="Picture 3808468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36F59" wp14:editId="029BF686">
            <wp:extent cx="5943600" cy="3157220"/>
            <wp:effectExtent l="0" t="0" r="0" b="5080"/>
            <wp:docPr id="234541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1401" name="Picture 2345414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9CEA8" wp14:editId="644D3FF8">
            <wp:extent cx="5943600" cy="3157220"/>
            <wp:effectExtent l="0" t="0" r="0" b="5080"/>
            <wp:docPr id="2116965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65976" name="Picture 21169659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8872B" wp14:editId="6D68B0A3">
            <wp:extent cx="5943600" cy="3157220"/>
            <wp:effectExtent l="0" t="0" r="0" b="5080"/>
            <wp:docPr id="842606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6202" name="Picture 8426062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F0D7F" wp14:editId="58F94213">
            <wp:extent cx="5943600" cy="3157220"/>
            <wp:effectExtent l="0" t="0" r="0" b="5080"/>
            <wp:docPr id="3226888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8811" name="Picture 3226888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67F5" wp14:editId="075813B9">
            <wp:extent cx="5943600" cy="3157220"/>
            <wp:effectExtent l="0" t="0" r="0" b="5080"/>
            <wp:docPr id="808111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1041" name="Picture 8081110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B7265" wp14:editId="18120BB6">
            <wp:extent cx="5943600" cy="3157220"/>
            <wp:effectExtent l="0" t="0" r="0" b="5080"/>
            <wp:docPr id="18583182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8209" name="Picture 18583182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61057570">
    <w:abstractNumId w:val="19"/>
  </w:num>
  <w:num w:numId="2" w16cid:durableId="1310861486">
    <w:abstractNumId w:val="12"/>
  </w:num>
  <w:num w:numId="3" w16cid:durableId="1633628810">
    <w:abstractNumId w:val="10"/>
  </w:num>
  <w:num w:numId="4" w16cid:durableId="1842546650">
    <w:abstractNumId w:val="21"/>
  </w:num>
  <w:num w:numId="5" w16cid:durableId="1267694114">
    <w:abstractNumId w:val="13"/>
  </w:num>
  <w:num w:numId="6" w16cid:durableId="1204905806">
    <w:abstractNumId w:val="16"/>
  </w:num>
  <w:num w:numId="7" w16cid:durableId="1386366439">
    <w:abstractNumId w:val="18"/>
  </w:num>
  <w:num w:numId="8" w16cid:durableId="1692146502">
    <w:abstractNumId w:val="9"/>
  </w:num>
  <w:num w:numId="9" w16cid:durableId="782916354">
    <w:abstractNumId w:val="7"/>
  </w:num>
  <w:num w:numId="10" w16cid:durableId="459954300">
    <w:abstractNumId w:val="6"/>
  </w:num>
  <w:num w:numId="11" w16cid:durableId="346105028">
    <w:abstractNumId w:val="5"/>
  </w:num>
  <w:num w:numId="12" w16cid:durableId="1375618908">
    <w:abstractNumId w:val="4"/>
  </w:num>
  <w:num w:numId="13" w16cid:durableId="614022983">
    <w:abstractNumId w:val="8"/>
  </w:num>
  <w:num w:numId="14" w16cid:durableId="270825365">
    <w:abstractNumId w:val="3"/>
  </w:num>
  <w:num w:numId="15" w16cid:durableId="516777389">
    <w:abstractNumId w:val="2"/>
  </w:num>
  <w:num w:numId="16" w16cid:durableId="1955359557">
    <w:abstractNumId w:val="1"/>
  </w:num>
  <w:num w:numId="17" w16cid:durableId="1812945588">
    <w:abstractNumId w:val="0"/>
  </w:num>
  <w:num w:numId="18" w16cid:durableId="1960843598">
    <w:abstractNumId w:val="14"/>
  </w:num>
  <w:num w:numId="19" w16cid:durableId="2120030157">
    <w:abstractNumId w:val="15"/>
  </w:num>
  <w:num w:numId="20" w16cid:durableId="1435437200">
    <w:abstractNumId w:val="20"/>
  </w:num>
  <w:num w:numId="21" w16cid:durableId="526023556">
    <w:abstractNumId w:val="17"/>
  </w:num>
  <w:num w:numId="22" w16cid:durableId="584463154">
    <w:abstractNumId w:val="11"/>
  </w:num>
  <w:num w:numId="23" w16cid:durableId="8651704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55"/>
    <w:rsid w:val="005F1CF3"/>
    <w:rsid w:val="00645252"/>
    <w:rsid w:val="006D3D74"/>
    <w:rsid w:val="007A7F55"/>
    <w:rsid w:val="0083569A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1076E"/>
  <w15:chartTrackingRefBased/>
  <w15:docId w15:val="{EB03FE23-BB81-4987-A5AE-55685ABB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ksh\AppData\Local\Microsoft\Office\16.0\DTS\en-IN%7b38493C52-7C33-47E9-A602-32F81821137D%7d\%7b2939FFAA-1D30-47F9-8435-5D4CDAEDD23D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{2939FFAA-1D30-47F9-8435-5D4CDAEDD23D}tf02786999_win32</Template>
  <TotalTime>7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 vs</dc:creator>
  <cp:keywords/>
  <dc:description/>
  <cp:lastModifiedBy>laksha vs</cp:lastModifiedBy>
  <cp:revision>1</cp:revision>
  <dcterms:created xsi:type="dcterms:W3CDTF">2025-10-31T17:36:00Z</dcterms:created>
  <dcterms:modified xsi:type="dcterms:W3CDTF">2025-10-31T17:43:00Z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